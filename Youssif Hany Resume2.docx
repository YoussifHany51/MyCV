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ivdocumentdivparagraph"/>
        <w:tblW w:w="0" w:type="auto"/>
        <w:tblCellSpacing w:w="0" w:type="dxa"/>
        <w:tblLayout w:type="fixed"/>
        <w:tblCellMar>
          <w:top w:w="0" w:type="dxa"/>
          <w:left w:w="0" w:type="dxa"/>
          <w:bottom w:w="0" w:type="dxa"/>
          <w:right w:w="0" w:type="dxa"/>
        </w:tblCellMar>
        <w:tblLook w:val="05E0"/>
      </w:tblPr>
      <w:tblGrid>
        <w:gridCol w:w="1800"/>
        <w:gridCol w:w="75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800" w:type="dxa"/>
            <w:noWrap w:val="0"/>
            <w:tcMar>
              <w:top w:w="0" w:type="dxa"/>
              <w:left w:w="0" w:type="dxa"/>
              <w:bottom w:w="300" w:type="dxa"/>
              <w:right w:w="0" w:type="dxa"/>
            </w:tcMar>
            <w:vAlign w:val="top"/>
            <w:hideMark/>
          </w:tcPr>
          <w:p>
            <w:pPr>
              <w:rPr>
                <w:rFonts w:ascii="Raleway" w:eastAsia="Raleway" w:hAnsi="Raleway" w:cs="Raleway"/>
                <w:b w:val="0"/>
                <w:bCs w:val="0"/>
                <w:color w:val="333333"/>
                <w:sz w:val="18"/>
                <w:szCs w:val="18"/>
                <w:bdr w:val="none" w:sz="0" w:space="0" w:color="auto"/>
                <w:vertAlign w:val="baseline"/>
              </w:rPr>
            </w:pPr>
            <w:r>
              <w:rPr>
                <w:rStyle w:val="divdocumentdivnameLogo"/>
                <w:rFonts w:ascii="Raleway" w:eastAsia="Raleway" w:hAnsi="Raleway" w:cs="Raleway"/>
                <w:b w:val="0"/>
                <w:bCs w:val="0"/>
                <w:strike w:val="0"/>
                <w:color w:val="333333"/>
                <w:sz w:val="18"/>
                <w:szCs w:val="18"/>
                <w:u w:val="none"/>
                <w:bdr w:val="none" w:sz="0" w:space="0" w:color="auto"/>
                <w:vertAlign w:val="baseline"/>
              </w:rPr>
              <w:drawing>
                <wp:inline>
                  <wp:extent cx="1141594" cy="1142227"/>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141594" cy="1142227"/>
                          </a:xfrm>
                          <a:prstGeom prst="rect">
                            <a:avLst/>
                          </a:prstGeom>
                        </pic:spPr>
                      </pic:pic>
                    </a:graphicData>
                  </a:graphic>
                </wp:inline>
              </w:drawing>
            </w:r>
          </w:p>
        </w:tc>
        <w:tc>
          <w:tcPr>
            <w:tcW w:w="7560" w:type="dxa"/>
            <w:noWrap w:val="0"/>
            <w:tcMar>
              <w:top w:w="0" w:type="dxa"/>
              <w:left w:w="20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700" w:lineRule="atLeast"/>
              <w:ind w:left="200" w:right="0"/>
              <w:rPr>
                <w:rStyle w:val="divdocumentname"/>
                <w:rFonts w:ascii="Raleway" w:eastAsia="Raleway" w:hAnsi="Raleway" w:cs="Raleway"/>
                <w:b/>
                <w:bCs/>
                <w:color w:val="333333"/>
                <w:sz w:val="64"/>
                <w:szCs w:val="64"/>
                <w:bdr w:val="none" w:sz="0" w:space="0" w:color="auto"/>
                <w:vertAlign w:val="baseline"/>
              </w:rPr>
            </w:pPr>
            <w:r>
              <w:rPr>
                <w:rStyle w:val="span"/>
                <w:rFonts w:ascii="Raleway" w:eastAsia="Raleway" w:hAnsi="Raleway" w:cs="Raleway"/>
                <w:b/>
                <w:bCs/>
                <w:color w:val="333333"/>
                <w:sz w:val="64"/>
                <w:szCs w:val="64"/>
              </w:rPr>
              <w:t>Youssif Hany</w:t>
            </w:r>
            <w:r>
              <w:rPr>
                <w:rStyle w:val="divdocumentname"/>
                <w:rFonts w:ascii="Raleway" w:eastAsia="Raleway" w:hAnsi="Raleway" w:cs="Raleway"/>
                <w:b/>
                <w:bCs/>
                <w:color w:val="333333"/>
                <w:sz w:val="64"/>
                <w:szCs w:val="64"/>
                <w:bdr w:val="none" w:sz="0" w:space="0" w:color="auto"/>
                <w:vertAlign w:val="baseline"/>
              </w:rPr>
              <w:t xml:space="preserve"> </w:t>
            </w:r>
            <w:r>
              <w:rPr>
                <w:rStyle w:val="span"/>
                <w:rFonts w:ascii="Raleway" w:eastAsia="Raleway" w:hAnsi="Raleway" w:cs="Raleway"/>
                <w:b/>
                <w:bCs/>
                <w:color w:val="333333"/>
                <w:sz w:val="64"/>
                <w:szCs w:val="64"/>
              </w:rPr>
              <w:t>Yassen</w:t>
            </w:r>
          </w:p>
          <w:p>
            <w:pPr>
              <w:pStyle w:val="divaddress"/>
              <w:pBdr>
                <w:top w:val="none" w:sz="0" w:space="0" w:color="auto"/>
                <w:left w:val="none" w:sz="0" w:space="0" w:color="auto"/>
                <w:bottom w:val="none" w:sz="0" w:space="0" w:color="auto"/>
                <w:right w:val="none" w:sz="0" w:space="0" w:color="auto"/>
              </w:pBdr>
              <w:spacing w:before="100" w:after="0" w:line="280" w:lineRule="atLeast"/>
              <w:ind w:left="280" w:right="0"/>
              <w:rPr>
                <w:rStyle w:val="divdocumentdivparagraphCharacter"/>
                <w:rFonts w:ascii="Raleway" w:eastAsia="Raleway" w:hAnsi="Raleway" w:cs="Raleway"/>
                <w:b w:val="0"/>
                <w:bCs w:val="0"/>
                <w:color w:val="999999"/>
                <w:sz w:val="18"/>
                <w:szCs w:val="18"/>
                <w:bdr w:val="none" w:sz="0" w:space="0" w:color="auto"/>
                <w:vertAlign w:val="baseline"/>
              </w:rPr>
            </w:pPr>
            <w:r>
              <w:rPr>
                <w:rStyle w:val="span"/>
                <w:rFonts w:ascii="Raleway" w:eastAsia="Raleway" w:hAnsi="Raleway" w:cs="Raleway"/>
                <w:b w:val="0"/>
                <w:bCs w:val="0"/>
                <w:sz w:val="18"/>
                <w:szCs w:val="18"/>
              </w:rPr>
              <w:t>Sheikh Zayed City</w:t>
            </w:r>
            <w:r>
              <w:rPr>
                <w:rStyle w:val="span"/>
                <w:rFonts w:ascii="Raleway" w:eastAsia="Raleway" w:hAnsi="Raleway" w:cs="Raleway"/>
                <w:b w:val="0"/>
                <w:bCs w:val="0"/>
                <w:sz w:val="18"/>
                <w:szCs w:val="18"/>
              </w:rPr>
              <w:t xml:space="preserve">, </w:t>
            </w:r>
            <w:r>
              <w:rPr>
                <w:rStyle w:val="span"/>
                <w:rFonts w:ascii="Raleway" w:eastAsia="Raleway" w:hAnsi="Raleway" w:cs="Raleway"/>
                <w:b w:val="0"/>
                <w:bCs w:val="0"/>
                <w:sz w:val="18"/>
                <w:szCs w:val="18"/>
              </w:rPr>
              <w:t>Egypt</w:t>
            </w:r>
            <w:r>
              <w:rPr>
                <w:rStyle w:val="span"/>
                <w:rFonts w:ascii="Raleway" w:eastAsia="Raleway" w:hAnsi="Raleway" w:cs="Raleway"/>
                <w:b w:val="0"/>
                <w:bCs w:val="0"/>
                <w:sz w:val="18"/>
                <w:szCs w:val="18"/>
              </w:rPr>
              <w:t xml:space="preserve">, </w:t>
            </w:r>
            <w:r>
              <w:rPr>
                <w:rStyle w:val="span"/>
                <w:rFonts w:ascii="Raleway" w:eastAsia="Raleway" w:hAnsi="Raleway" w:cs="Raleway"/>
                <w:b w:val="0"/>
                <w:bCs w:val="0"/>
                <w:sz w:val="18"/>
                <w:szCs w:val="18"/>
              </w:rPr>
              <w:t>12564</w:t>
            </w:r>
            <w:r>
              <w:rPr>
                <w:rStyle w:val="span"/>
                <w:rFonts w:ascii="Raleway" w:eastAsia="Raleway" w:hAnsi="Raleway" w:cs="Raleway"/>
                <w:b w:val="0"/>
                <w:bCs w:val="0"/>
                <w:sz w:val="18"/>
                <w:szCs w:val="18"/>
              </w:rPr>
              <w:t xml:space="preserve">, </w:t>
            </w:r>
            <w:r>
              <w:rPr>
                <w:rStyle w:val="span"/>
                <w:rFonts w:ascii="Raleway" w:eastAsia="Raleway" w:hAnsi="Raleway" w:cs="Raleway"/>
                <w:b w:val="0"/>
                <w:bCs w:val="0"/>
                <w:sz w:val="18"/>
                <w:szCs w:val="18"/>
              </w:rPr>
              <w:br/>
            </w:r>
            <w:r>
              <w:rPr>
                <w:rStyle w:val="span"/>
                <w:rFonts w:ascii="Raleway" w:eastAsia="Raleway" w:hAnsi="Raleway" w:cs="Raleway"/>
                <w:b w:val="0"/>
                <w:bCs w:val="0"/>
                <w:sz w:val="18"/>
                <w:szCs w:val="18"/>
              </w:rPr>
              <w:t>01066244083</w:t>
            </w:r>
            <w:r>
              <w:rPr>
                <w:rStyle w:val="span"/>
                <w:rFonts w:ascii="Raleway" w:eastAsia="Raleway" w:hAnsi="Raleway" w:cs="Raleway"/>
                <w:b w:val="0"/>
                <w:bCs w:val="0"/>
                <w:sz w:val="18"/>
                <w:szCs w:val="18"/>
              </w:rPr>
              <w:t xml:space="preserve">, </w:t>
            </w:r>
            <w:r>
              <w:rPr>
                <w:rStyle w:val="span"/>
                <w:rFonts w:ascii="Raleway" w:eastAsia="Raleway" w:hAnsi="Raleway" w:cs="Raleway"/>
                <w:b w:val="0"/>
                <w:bCs w:val="0"/>
                <w:sz w:val="18"/>
                <w:szCs w:val="18"/>
              </w:rPr>
              <w:t>youssifhany962@gmail.com</w:t>
            </w:r>
          </w:p>
        </w:tc>
      </w:tr>
    </w:tbl>
    <w:p>
      <w:pPr>
        <w:rPr>
          <w:vanish/>
        </w:rPr>
      </w:pPr>
    </w:p>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Professional Summary</w:t>
            </w:r>
          </w:p>
        </w:tc>
        <w:tc>
          <w:tcPr>
            <w:tcW w:w="6340" w:type="dxa"/>
            <w:noWrap w:val="0"/>
            <w:tcMar>
              <w:top w:w="0" w:type="dxa"/>
              <w:left w:w="60" w:type="dxa"/>
              <w:bottom w:w="300" w:type="dxa"/>
              <w:right w:w="0" w:type="dxa"/>
            </w:tcMar>
            <w:vAlign w:val="top"/>
            <w:hideMark/>
          </w:tcPr>
          <w:p>
            <w:pPr>
              <w:pStyle w:val="documentparagraphp"/>
              <w:pBdr>
                <w:top w:val="none" w:sz="0" w:space="0" w:color="auto"/>
                <w:left w:val="none" w:sz="0" w:space="0" w:color="auto"/>
                <w:bottom w:val="none" w:sz="0" w:space="0" w:color="auto"/>
                <w:right w:val="none" w:sz="0" w:space="0" w:color="auto"/>
              </w:pBdr>
              <w:spacing w:before="0" w:after="0" w:line="280" w:lineRule="atLeast"/>
              <w:ind w:left="60" w:right="0"/>
              <w:rPr>
                <w:rStyle w:val="divdocumentdivsectiondivsectiontabledivsectionbody"/>
                <w:sz w:val="18"/>
                <w:szCs w:val="18"/>
                <w:bdr w:val="none" w:sz="0" w:space="0" w:color="auto"/>
                <w:vertAlign w:val="baseline"/>
              </w:rPr>
            </w:pPr>
            <w:r>
              <w:rPr>
                <w:rStyle w:val="divdocumentdivsectiondivsectiontabledivsectionbody"/>
                <w:bdr w:val="none" w:sz="0" w:space="0" w:color="auto"/>
                <w:vertAlign w:val="baseline"/>
              </w:rPr>
              <w:t> Fresh graduate software engineer and outstanding performer in C++ , Java , Dart ,Swift within programming Languages and well experience in Flutter cross-platform and SwiftUI for IOS development. </w:t>
            </w:r>
          </w:p>
          <w:p>
            <w:pPr>
              <w:pStyle w:val="documentparagraphp"/>
              <w:spacing w:before="0" w:after="0" w:line="280" w:lineRule="atLeast"/>
              <w:ind w:left="60" w:right="0"/>
              <w:rPr>
                <w:rStyle w:val="divdocumentdivsectiondivsectiontabledivsectionbody"/>
                <w:sz w:val="18"/>
                <w:szCs w:val="18"/>
                <w:bdr w:val="none" w:sz="0" w:space="0" w:color="auto"/>
                <w:vertAlign w:val="baseline"/>
              </w:rPr>
            </w:pPr>
            <w:r>
              <w:rPr>
                <w:rStyle w:val="divdocumentdivsectiondivsectiontabledivsectionbody"/>
                <w:bdr w:val="none" w:sz="0" w:space="0" w:color="auto"/>
                <w:vertAlign w:val="baseline"/>
              </w:rPr>
              <w:t>Proven success in leadership, operational excellence, and organizational development with a keen understanding of elements of the software business. Recognized for inspiring management team members to excel and encouraging creative work environments. </w:t>
            </w:r>
          </w:p>
          <w:p>
            <w:pPr>
              <w:pStyle w:val="documentparagraphp"/>
              <w:spacing w:before="0" w:after="0" w:line="280" w:lineRule="atLeast"/>
              <w:ind w:left="60" w:right="0"/>
              <w:rPr>
                <w:rStyle w:val="divdocumentdivsectiondivsectiontabledivsectionbody"/>
                <w:sz w:val="18"/>
                <w:szCs w:val="18"/>
                <w:bdr w:val="none" w:sz="0" w:space="0" w:color="auto"/>
                <w:vertAlign w:val="baseline"/>
              </w:rPr>
            </w:pPr>
            <w:r>
              <w:rPr>
                <w:rStyle w:val="divdocumentdivsectiondivsectiontabledivsectionbody"/>
                <w:bdr w:val="none" w:sz="0" w:space="0" w:color="auto"/>
                <w:vertAlign w:val="baseline"/>
              </w:rPr>
              <w:t>Multi-talented software engineer consistently rewarded for success in planning and operational improvements experience in policy development and staff management procedures positively impacting overall morale and productivity.</w:t>
            </w:r>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Skills</w:t>
            </w:r>
          </w:p>
        </w:tc>
        <w:tc>
          <w:tcPr>
            <w:tcW w:w="6340" w:type="dxa"/>
            <w:noWrap w:val="0"/>
            <w:tcMar>
              <w:top w:w="0" w:type="dxa"/>
              <w:left w:w="60" w:type="dxa"/>
              <w:bottom w:w="300" w:type="dxa"/>
              <w:right w:w="0" w:type="dxa"/>
            </w:tcMar>
            <w:vAlign w:val="top"/>
            <w:hideMark/>
          </w:tcPr>
          <w:tbl>
            <w:tblPr>
              <w:tblW w:w="6240" w:type="dxa"/>
              <w:jc w:val="left"/>
              <w:tblInd w:w="100" w:type="dxa"/>
              <w:tblLayout w:type="fixed"/>
              <w:tblCellMar>
                <w:left w:w="108" w:type="dxa"/>
                <w:right w:w="108" w:type="dxa"/>
              </w:tblCellMar>
            </w:tblPr>
            <w:tblGrid>
              <w:gridCol w:w="3120"/>
              <w:gridCol w:w="3120"/>
            </w:tblGrid>
            <w:tr>
              <w:tblPrEx>
                <w:tblW w:w="6240" w:type="dxa"/>
                <w:jc w:val="left"/>
                <w:tblInd w:w="100" w:type="dxa"/>
                <w:tblLayout w:type="fixed"/>
                <w:tblCellMar>
                  <w:left w:w="108" w:type="dxa"/>
                  <w:right w:w="108" w:type="dxa"/>
                </w:tblCellMar>
              </w:tblPrEx>
              <w:trPr>
                <w:jc w:val="left"/>
              </w:trPr>
              <w:tc>
                <w:tcPr>
                  <w:tcW w:w="3120" w:type="dxa"/>
                  <w:tcMar>
                    <w:left w:w="0" w:type="dxa"/>
                  </w:tcMar>
                </w:tcPr>
                <w:p>
                  <w:pPr>
                    <w:pStyle w:val="divskillSectionfield"/>
                    <w:numPr>
                      <w:ilvl w:val="0"/>
                      <w:numId w:val="1"/>
                    </w:numPr>
                    <w:pBdr>
                      <w:top w:val="none" w:sz="0" w:space="0" w:color="auto"/>
                      <w:left w:val="none" w:sz="0" w:space="0" w:color="auto"/>
                      <w:bottom w:val="none" w:sz="0" w:space="0" w:color="auto"/>
                      <w:right w:val="none" w:sz="0" w:space="0" w:color="auto"/>
                    </w:pBdr>
                    <w:tabs>
                      <w:tab w:val="left" w:pos="280"/>
                    </w:tabs>
                    <w:spacing w:before="100" w:after="0" w:line="280" w:lineRule="atLeast"/>
                    <w:ind w:left="280" w:right="200" w:hanging="28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Social perceptiveness</w:t>
                  </w:r>
                </w:p>
              </w:tc>
              <w:tc>
                <w:tcPr>
                  <w:tcW w:w="3120" w:type="dxa"/>
                  <w:tcMar>
                    <w:left w:w="0" w:type="dxa"/>
                  </w:tcMar>
                </w:tcPr>
                <w:p>
                  <w:pPr>
                    <w:pStyle w:val="divskillSectionfield"/>
                    <w:numPr>
                      <w:ilvl w:val="0"/>
                      <w:numId w:val="2"/>
                    </w:numPr>
                    <w:pBdr>
                      <w:top w:val="none" w:sz="0" w:space="0" w:color="auto"/>
                      <w:left w:val="none" w:sz="0" w:space="0" w:color="auto"/>
                      <w:bottom w:val="none" w:sz="0" w:space="0" w:color="auto"/>
                      <w:right w:val="none" w:sz="0" w:space="0" w:color="auto"/>
                    </w:pBdr>
                    <w:tabs>
                      <w:tab w:val="left" w:pos="280"/>
                    </w:tabs>
                    <w:spacing w:before="100" w:after="0" w:line="280" w:lineRule="atLeast"/>
                    <w:ind w:left="280" w:right="200" w:hanging="28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Public speaking</w:t>
                  </w:r>
                </w:p>
              </w:tc>
            </w:tr>
            <w:tr>
              <w:tblPrEx>
                <w:tblW w:w="6240" w:type="dxa"/>
                <w:jc w:val="left"/>
                <w:tblInd w:w="100" w:type="dxa"/>
                <w:tblLayout w:type="fixed"/>
                <w:tblCellMar>
                  <w:left w:w="108" w:type="dxa"/>
                  <w:right w:w="108" w:type="dxa"/>
                </w:tblCellMar>
              </w:tblPrEx>
              <w:trPr>
                <w:jc w:val="left"/>
              </w:trPr>
              <w:tc>
                <w:tcPr>
                  <w:tcW w:w="3120" w:type="dxa"/>
                  <w:tcMar>
                    <w:left w:w="0" w:type="dxa"/>
                  </w:tcMar>
                </w:tcPr>
                <w:p>
                  <w:pPr>
                    <w:pStyle w:val="divskillSectionfield"/>
                    <w:numPr>
                      <w:ilvl w:val="0"/>
                      <w:numId w:val="3"/>
                    </w:numPr>
                    <w:pBdr>
                      <w:top w:val="none" w:sz="0" w:space="0" w:color="auto"/>
                      <w:left w:val="none" w:sz="0" w:space="0" w:color="auto"/>
                      <w:bottom w:val="none" w:sz="0" w:space="0" w:color="auto"/>
                      <w:right w:val="none" w:sz="0" w:space="0" w:color="auto"/>
                    </w:pBdr>
                    <w:tabs>
                      <w:tab w:val="left" w:pos="280"/>
                    </w:tabs>
                    <w:spacing w:before="100" w:after="0" w:line="280" w:lineRule="atLeast"/>
                    <w:ind w:left="280" w:right="200" w:hanging="28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Recordkeeping</w:t>
                  </w:r>
                </w:p>
              </w:tc>
              <w:tc>
                <w:tcPr>
                  <w:tcW w:w="3120" w:type="dxa"/>
                  <w:tcMar>
                    <w:left w:w="0" w:type="dxa"/>
                  </w:tcMar>
                </w:tcPr>
                <w:p>
                  <w:pPr>
                    <w:pStyle w:val="divskillSectionfield"/>
                    <w:numPr>
                      <w:ilvl w:val="0"/>
                      <w:numId w:val="4"/>
                    </w:numPr>
                    <w:pBdr>
                      <w:top w:val="none" w:sz="0" w:space="0" w:color="auto"/>
                      <w:left w:val="none" w:sz="0" w:space="0" w:color="auto"/>
                      <w:bottom w:val="none" w:sz="0" w:space="0" w:color="auto"/>
                      <w:right w:val="none" w:sz="0" w:space="0" w:color="auto"/>
                    </w:pBdr>
                    <w:tabs>
                      <w:tab w:val="left" w:pos="280"/>
                    </w:tabs>
                    <w:spacing w:before="100" w:after="0" w:line="280" w:lineRule="atLeast"/>
                    <w:ind w:left="280" w:right="200" w:hanging="28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Written communication</w:t>
                  </w:r>
                </w:p>
              </w:tc>
            </w:tr>
            <w:tr>
              <w:tblPrEx>
                <w:tblW w:w="6240" w:type="dxa"/>
                <w:jc w:val="left"/>
                <w:tblInd w:w="100" w:type="dxa"/>
                <w:tblLayout w:type="fixed"/>
                <w:tblCellMar>
                  <w:left w:w="108" w:type="dxa"/>
                  <w:right w:w="108" w:type="dxa"/>
                </w:tblCellMar>
              </w:tblPrEx>
              <w:trPr>
                <w:jc w:val="left"/>
              </w:trPr>
              <w:tc>
                <w:tcPr>
                  <w:tcW w:w="3120" w:type="dxa"/>
                  <w:tcMar>
                    <w:left w:w="0" w:type="dxa"/>
                  </w:tcMar>
                </w:tcPr>
                <w:p>
                  <w:pPr>
                    <w:pStyle w:val="divskillSectionfield"/>
                    <w:numPr>
                      <w:ilvl w:val="0"/>
                      <w:numId w:val="5"/>
                    </w:numPr>
                    <w:pBdr>
                      <w:top w:val="none" w:sz="0" w:space="0" w:color="auto"/>
                      <w:left w:val="none" w:sz="0" w:space="0" w:color="auto"/>
                      <w:bottom w:val="none" w:sz="0" w:space="0" w:color="auto"/>
                      <w:right w:val="none" w:sz="0" w:space="0" w:color="auto"/>
                    </w:pBdr>
                    <w:tabs>
                      <w:tab w:val="left" w:pos="280"/>
                    </w:tabs>
                    <w:spacing w:before="100" w:after="0" w:line="280" w:lineRule="atLeast"/>
                    <w:ind w:left="280" w:right="200" w:hanging="28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Time management</w:t>
                  </w:r>
                </w:p>
              </w:tc>
              <w:tc>
                <w:tcPr>
                  <w:tcW w:w="3120" w:type="dxa"/>
                </w:tcPr>
                <w:p/>
              </w:tc>
            </w:tr>
          </w:tbl>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Experience</w:t>
            </w:r>
          </w:p>
        </w:tc>
        <w:tc>
          <w:tcPr>
            <w:tcW w:w="6340" w:type="dxa"/>
            <w:noWrap w:val="0"/>
            <w:tcMar>
              <w:top w:w="0" w:type="dxa"/>
              <w:left w:w="60" w:type="dxa"/>
              <w:bottom w:w="300" w:type="dxa"/>
              <w:right w:w="0" w:type="dxa"/>
            </w:tcMar>
            <w:vAlign w:val="top"/>
            <w:hideMark/>
          </w:tcPr>
          <w:p>
            <w:pPr>
              <w:pStyle w:val="divdocumentdivparagraphfirstparagraphdivfixedblock"/>
              <w:pBdr>
                <w:top w:val="none" w:sz="0" w:space="0" w:color="auto"/>
                <w:left w:val="none" w:sz="0" w:space="0" w:color="auto"/>
                <w:bottom w:val="none" w:sz="0" w:space="0" w:color="auto"/>
                <w:right w:val="none" w:sz="0" w:space="0" w:color="auto"/>
              </w:pBdr>
              <w:spacing w:before="0" w:after="0" w:line="160" w:lineRule="atLeast"/>
              <w:ind w:left="60" w:right="0"/>
              <w:rPr>
                <w:rStyle w:val="divdocumentdivsectiondivsectiontabledivsectionbody"/>
                <w:vanish/>
                <w:sz w:val="16"/>
                <w:szCs w:val="16"/>
                <w:bdr w:val="none" w:sz="0" w:space="0" w:color="auto"/>
                <w:vertAlign w:val="baseline"/>
              </w:rPr>
            </w:pPr>
            <w:r>
              <w:rPr>
                <w:rStyle w:val="divdocumentdivsectiondivsectiontabledivsectionbody"/>
                <w:sz w:val="16"/>
                <w:szCs w:val="16"/>
                <w:bdr w:val="none" w:sz="0" w:space="0" w:color="auto"/>
                <w:vertAlign w:val="baseline"/>
              </w:rPr>
              <w:t> </w:t>
            </w:r>
          </w:p>
          <w:p>
            <w:pPr>
              <w:pStyle w:val="spanjobtitle"/>
              <w:spacing w:before="0" w:after="0" w:line="280" w:lineRule="atLeast"/>
              <w:ind w:left="60" w:right="0"/>
              <w:rPr>
                <w:rStyle w:val="divdocumentdivsectiondivsectiontabledivsectionbody"/>
                <w:rFonts w:ascii="CustomRaleway Medium" w:eastAsia="CustomRaleway Medium" w:hAnsi="CustomRaleway Medium" w:cs="CustomRaleway Medium"/>
                <w:sz w:val="18"/>
                <w:szCs w:val="18"/>
                <w:bdr w:val="none" w:sz="0" w:space="0" w:color="auto"/>
                <w:vertAlign w:val="baseline"/>
              </w:rPr>
            </w:pPr>
            <w:r>
              <w:rPr>
                <w:rStyle w:val="divdocumentdivsectiondivsectiontabledivsectionbody"/>
                <w:rFonts w:ascii="CustomRaleway Medium" w:eastAsia="CustomRaleway Medium" w:hAnsi="CustomRaleway Medium" w:cs="CustomRaleway Medium"/>
                <w:sz w:val="18"/>
                <w:szCs w:val="18"/>
                <w:bdr w:val="none" w:sz="0" w:space="0" w:color="auto"/>
                <w:vertAlign w:val="baseline"/>
              </w:rPr>
              <w:t>SwiftUI</w:t>
            </w:r>
          </w:p>
          <w:p>
            <w:pPr>
              <w:pStyle w:val="ulli"/>
              <w:numPr>
                <w:ilvl w:val="0"/>
                <w:numId w:val="6"/>
              </w:numPr>
              <w:spacing w:before="0" w:after="100" w:line="280" w:lineRule="atLeast"/>
              <w:ind w:left="420" w:right="0" w:hanging="243"/>
              <w:rPr>
                <w:rStyle w:val="span"/>
                <w:rFonts w:ascii="Raleway" w:eastAsia="Raleway" w:hAnsi="Raleway" w:cs="Raleway"/>
                <w:b w:val="0"/>
                <w:bCs w:val="0"/>
                <w:color w:val="000000"/>
                <w:sz w:val="18"/>
                <w:szCs w:val="18"/>
                <w:bdr w:val="none" w:sz="0" w:space="0" w:color="auto"/>
                <w:vertAlign w:val="baseline"/>
              </w:rPr>
            </w:pPr>
            <w:r>
              <w:rPr>
                <w:rStyle w:val="span"/>
                <w:rFonts w:ascii="Raleway" w:eastAsia="Raleway" w:hAnsi="Raleway" w:cs="Raleway"/>
                <w:b w:val="0"/>
                <w:bCs w:val="0"/>
                <w:color w:val="000000"/>
                <w:sz w:val="18"/>
                <w:szCs w:val="18"/>
                <w:bdr w:val="none" w:sz="0" w:space="0" w:color="auto"/>
                <w:vertAlign w:val="baseline"/>
              </w:rPr>
              <w:t>Develop a set of IOS apps which aim to learn SwiftUI and to improve my skills step by step by starting from small apps without database end up with reliable backend apps for users which contain database and API.</w:t>
            </w:r>
          </w:p>
          <w:p>
            <w:pPr>
              <w:pStyle w:val="divfixedblock"/>
              <w:pBdr>
                <w:top w:val="none" w:sz="0" w:space="0" w:color="auto"/>
                <w:left w:val="none" w:sz="0" w:space="0" w:color="auto"/>
                <w:bottom w:val="none" w:sz="0" w:space="0" w:color="auto"/>
                <w:right w:val="none" w:sz="0" w:space="0" w:color="auto"/>
              </w:pBdr>
              <w:spacing w:before="0" w:after="0"/>
              <w:ind w:left="60" w:right="0"/>
              <w:rPr>
                <w:rStyle w:val="divdocumentdivsectiondivsectiontabledivsectionbody"/>
                <w:sz w:val="16"/>
                <w:szCs w:val="16"/>
                <w:bdr w:val="none" w:sz="0" w:space="0" w:color="auto"/>
                <w:vertAlign w:val="baseline"/>
              </w:rPr>
            </w:pPr>
            <w:r>
              <w:rPr>
                <w:rStyle w:val="divdocumentdivsectiondivsectiontabledivsectionbody"/>
                <w:bdr w:val="none" w:sz="0" w:space="0" w:color="auto"/>
                <w:vertAlign w:val="baseline"/>
              </w:rPr>
              <w:t> </w:t>
            </w:r>
          </w:p>
          <w:p>
            <w:pPr>
              <w:pStyle w:val="spanjobtitle"/>
              <w:spacing w:before="0" w:after="0" w:line="280" w:lineRule="atLeast"/>
              <w:ind w:left="60" w:right="0"/>
              <w:rPr>
                <w:rStyle w:val="divdocumentdivsectiondivsectiontabledivsectionbody"/>
                <w:rFonts w:ascii="CustomRaleway Medium" w:eastAsia="CustomRaleway Medium" w:hAnsi="CustomRaleway Medium" w:cs="CustomRaleway Medium"/>
                <w:sz w:val="18"/>
                <w:szCs w:val="18"/>
                <w:bdr w:val="none" w:sz="0" w:space="0" w:color="auto"/>
                <w:vertAlign w:val="baseline"/>
              </w:rPr>
            </w:pPr>
            <w:r>
              <w:rPr>
                <w:rStyle w:val="divdocumentdivsectiondivsectiontabledivsectionbody"/>
                <w:rFonts w:ascii="CustomRaleway Medium" w:eastAsia="CustomRaleway Medium" w:hAnsi="CustomRaleway Medium" w:cs="CustomRaleway Medium"/>
                <w:sz w:val="18"/>
                <w:szCs w:val="18"/>
                <w:bdr w:val="none" w:sz="0" w:space="0" w:color="auto"/>
                <w:vertAlign w:val="baseline"/>
              </w:rPr>
              <w:t>Flutter Cross-platform</w:t>
            </w:r>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Education</w:t>
            </w:r>
          </w:p>
        </w:tc>
        <w:tc>
          <w:tcPr>
            <w:tcW w:w="6340" w:type="dxa"/>
            <w:noWrap w:val="0"/>
            <w:tcMar>
              <w:top w:w="0" w:type="dxa"/>
              <w:left w:w="60" w:type="dxa"/>
              <w:bottom w:w="300" w:type="dxa"/>
              <w:right w:w="0" w:type="dxa"/>
            </w:tcMar>
            <w:vAlign w:val="top"/>
            <w:hideMark/>
          </w:tcPr>
          <w:p>
            <w:pPr>
              <w:pStyle w:val="divdocumentdivparagraphfirstparagraphdivfixedblock"/>
              <w:pBdr>
                <w:top w:val="none" w:sz="0" w:space="0" w:color="auto"/>
                <w:left w:val="none" w:sz="0" w:space="0" w:color="auto"/>
                <w:bottom w:val="none" w:sz="0" w:space="0" w:color="auto"/>
                <w:right w:val="none" w:sz="0" w:space="0" w:color="auto"/>
              </w:pBdr>
              <w:spacing w:before="0" w:after="0" w:line="160" w:lineRule="atLeast"/>
              <w:ind w:left="60" w:right="0"/>
              <w:rPr>
                <w:rStyle w:val="divdocumentdivsectiondivsectiontabledivsectionbody"/>
                <w:vanish/>
                <w:sz w:val="16"/>
                <w:szCs w:val="16"/>
                <w:bdr w:val="none" w:sz="0" w:space="0" w:color="auto"/>
                <w:vertAlign w:val="baseline"/>
              </w:rPr>
            </w:pPr>
            <w:r>
              <w:rPr>
                <w:rStyle w:val="divdocumentdivsectiondivsectiontabledivsectionbody"/>
                <w:sz w:val="16"/>
                <w:szCs w:val="16"/>
                <w:bdr w:val="none" w:sz="0" w:space="0" w:color="auto"/>
                <w:vertAlign w:val="baseline"/>
              </w:rPr>
              <w:t> </w:t>
            </w:r>
          </w:p>
          <w:p>
            <w:pPr>
              <w:pStyle w:val="spanpaddedline"/>
              <w:spacing w:before="0" w:after="0" w:line="280" w:lineRule="atLeast"/>
              <w:ind w:left="60" w:right="0"/>
              <w:rPr>
                <w:rStyle w:val="divdocumentdivsectiondivsectiontabledivsectionbody"/>
                <w:rFonts w:ascii="CustomRaleway Medium" w:eastAsia="CustomRaleway Medium" w:hAnsi="CustomRaleway Medium" w:cs="CustomRaleway Medium"/>
                <w:caps/>
                <w:color w:val="999999"/>
                <w:sz w:val="18"/>
                <w:szCs w:val="18"/>
                <w:bdr w:val="none" w:sz="0" w:space="0" w:color="auto"/>
                <w:vertAlign w:val="baseline"/>
              </w:rPr>
            </w:pPr>
            <w:r>
              <w:rPr>
                <w:rStyle w:val="span"/>
                <w:caps/>
                <w:color w:val="999999"/>
                <w:sz w:val="18"/>
                <w:szCs w:val="18"/>
              </w:rPr>
              <w:t>July 2022</w:t>
            </w:r>
          </w:p>
          <w:p>
            <w:pPr>
              <w:pStyle w:val="spanpaddedline"/>
              <w:spacing w:before="0" w:after="0" w:line="280" w:lineRule="atLeast"/>
              <w:ind w:left="60" w:right="0"/>
              <w:rPr>
                <w:rStyle w:val="divdocumentdivsectiondivsectiontabledivsectionbody"/>
                <w:rFonts w:ascii="CustomRaleway Medium" w:eastAsia="CustomRaleway Medium" w:hAnsi="CustomRaleway Medium" w:cs="CustomRaleway Medium"/>
                <w:sz w:val="18"/>
                <w:szCs w:val="18"/>
                <w:bdr w:val="none" w:sz="0" w:space="0" w:color="auto"/>
                <w:vertAlign w:val="baseline"/>
              </w:rPr>
            </w:pPr>
            <w:r>
              <w:rPr>
                <w:rStyle w:val="spandegree"/>
                <w:sz w:val="18"/>
                <w:szCs w:val="18"/>
              </w:rPr>
              <w:t xml:space="preserve">Bachelor of Computer Science </w:t>
            </w:r>
          </w:p>
          <w:p>
            <w:pPr>
              <w:pStyle w:val="spanpaddedline"/>
              <w:spacing w:before="0" w:after="0" w:line="280" w:lineRule="atLeast"/>
              <w:ind w:left="60" w:right="0"/>
              <w:rPr>
                <w:rStyle w:val="divdocumentdivsectiondivsectiontabledivsectionbody"/>
                <w:rFonts w:ascii="CustomRaleway Medium" w:eastAsia="CustomRaleway Medium" w:hAnsi="CustomRaleway Medium" w:cs="CustomRaleway Medium"/>
                <w:sz w:val="18"/>
                <w:szCs w:val="18"/>
                <w:bdr w:val="none" w:sz="0" w:space="0" w:color="auto"/>
                <w:vertAlign w:val="baseline"/>
              </w:rPr>
            </w:pPr>
            <w:r>
              <w:rPr>
                <w:rStyle w:val="spancompanyname"/>
                <w:sz w:val="18"/>
                <w:szCs w:val="18"/>
              </w:rPr>
              <w:t>Ahram Canadian University</w:t>
            </w:r>
            <w:r>
              <w:rPr>
                <w:rStyle w:val="span"/>
                <w:color w:val="000000"/>
                <w:sz w:val="18"/>
                <w:szCs w:val="18"/>
              </w:rPr>
              <w:t xml:space="preserve">, </w:t>
            </w:r>
            <w:r>
              <w:rPr>
                <w:rStyle w:val="spanjoblocation"/>
                <w:sz w:val="18"/>
                <w:szCs w:val="18"/>
              </w:rPr>
              <w:t>6 October City</w:t>
            </w:r>
            <w:r>
              <w:rPr>
                <w:rStyle w:val="span"/>
                <w:color w:val="000000"/>
                <w:sz w:val="18"/>
                <w:szCs w:val="18"/>
              </w:rPr>
              <w:t xml:space="preserve">, </w:t>
            </w:r>
            <w:r>
              <w:rPr>
                <w:rStyle w:val="spanjoblocation"/>
                <w:sz w:val="18"/>
                <w:szCs w:val="18"/>
              </w:rPr>
              <w:t>Egypt</w:t>
            </w:r>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Accomplishments</w:t>
            </w:r>
          </w:p>
        </w:tc>
        <w:tc>
          <w:tcPr>
            <w:tcW w:w="6340" w:type="dxa"/>
            <w:noWrap w:val="0"/>
            <w:tcMar>
              <w:top w:w="0" w:type="dxa"/>
              <w:left w:w="60" w:type="dxa"/>
              <w:bottom w:w="300" w:type="dxa"/>
              <w:right w:w="0" w:type="dxa"/>
            </w:tcMar>
            <w:vAlign w:val="top"/>
            <w:hideMark/>
          </w:tcPr>
          <w:p>
            <w:pPr>
              <w:pStyle w:val="ulli"/>
              <w:numPr>
                <w:ilvl w:val="0"/>
                <w:numId w:val="7"/>
              </w:numPr>
              <w:pBdr>
                <w:top w:val="none" w:sz="0" w:space="0" w:color="auto"/>
                <w:left w:val="none" w:sz="0" w:space="0" w:color="auto"/>
                <w:bottom w:val="none" w:sz="0" w:space="0" w:color="auto"/>
                <w:right w:val="none" w:sz="0" w:space="0" w:color="auto"/>
              </w:pBd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To-do list -&gt; https://github.com/YoussifHany51/ToDo-app/tree/master</w:t>
            </w:r>
          </w:p>
          <w:p>
            <w:pPr>
              <w:pStyle w:val="ulli"/>
              <w:numPr>
                <w:ilvl w:val="0"/>
                <w:numId w:val="7"/>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Calorie Tracker -&gt; https://github.com/YoussifHany51/Calorie_Tracker</w:t>
            </w:r>
          </w:p>
          <w:p>
            <w:pPr>
              <w:pStyle w:val="ulli"/>
              <w:numPr>
                <w:ilvl w:val="0"/>
                <w:numId w:val="7"/>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Vacation Planner -&gt; https://github.com/YoussifHany51/Vacation_plannerEG</w:t>
            </w:r>
          </w:p>
          <w:p>
            <w:pPr>
              <w:pStyle w:val="ulli"/>
              <w:numPr>
                <w:ilvl w:val="0"/>
                <w:numId w:val="7"/>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Budget Tracker -&gt; github.com/YoussifHany51/Budget_tracker/tree/master/budget_tracker</w:t>
            </w:r>
          </w:p>
          <w:p>
            <w:pPr>
              <w:pStyle w:val="ulli"/>
              <w:numPr>
                <w:ilvl w:val="0"/>
                <w:numId w:val="7"/>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Analog &amp; Digital clock -&gt; https://github.com/YoussifHany51/Analog-Digital-clock</w:t>
            </w:r>
          </w:p>
          <w:p>
            <w:pPr>
              <w:pStyle w:val="ulli"/>
              <w:numPr>
                <w:ilvl w:val="0"/>
                <w:numId w:val="7"/>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Wallpaper app -&gt; by using pexels.com API https://github.com/YoussifHany51/Pics_Station</w:t>
            </w:r>
          </w:p>
          <w:p>
            <w:pPr>
              <w:pStyle w:val="ulli"/>
              <w:numPr>
                <w:ilvl w:val="0"/>
                <w:numId w:val="7"/>
              </w:numPr>
              <w:spacing w:before="0" w:after="10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BMI calculator https://play.google.com/store/apps/details?id=com.youssif.bmi_calculator</w:t>
            </w:r>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Languages</w:t>
            </w:r>
          </w:p>
        </w:tc>
        <w:tc>
          <w:tcPr>
            <w:tcW w:w="6340" w:type="dxa"/>
            <w:noWrap w:val="0"/>
            <w:tcMar>
              <w:top w:w="0" w:type="dxa"/>
              <w:left w:w="60" w:type="dxa"/>
              <w:bottom w:w="300" w:type="dxa"/>
              <w:right w:w="0" w:type="dxa"/>
            </w:tcMar>
            <w:vAlign w:val="top"/>
            <w:hideMark/>
          </w:tcPr>
          <w:p>
            <w:pPr>
              <w:pStyle w:val="li"/>
              <w:pBdr>
                <w:top w:val="none" w:sz="0" w:space="0" w:color="auto"/>
                <w:left w:val="none" w:sz="0" w:space="0" w:color="auto"/>
                <w:bottom w:val="none" w:sz="0" w:space="0" w:color="auto"/>
                <w:right w:val="none" w:sz="0" w:space="0" w:color="auto"/>
              </w:pBdr>
              <w:spacing w:before="0" w:after="100" w:line="280" w:lineRule="atLeast"/>
              <w:ind w:left="320" w:right="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English Language (intermediate)</w:t>
            </w:r>
          </w:p>
          <w:p>
            <w:pPr>
              <w:pStyle w:val="li"/>
              <w:spacing w:before="0" w:after="100" w:line="280" w:lineRule="atLeast"/>
              <w:ind w:left="320" w:right="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German Language (A2)</w:t>
            </w:r>
          </w:p>
          <w:p>
            <w:pPr>
              <w:pStyle w:val="li"/>
              <w:spacing w:before="0" w:after="100" w:line="280" w:lineRule="atLeast"/>
              <w:ind w:left="320" w:right="0"/>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Arabic Language (native)</w:t>
            </w:r>
          </w:p>
        </w:tc>
      </w:tr>
    </w:tbl>
    <w:p>
      <w:pPr>
        <w:pStyle w:val="divdocumenttopborder"/>
        <w:pBdr>
          <w:top w:val="single" w:sz="8" w:space="0" w:color="C3C3C3"/>
          <w:left w:val="none" w:sz="0" w:space="0" w:color="auto"/>
          <w:bottom w:val="none" w:sz="0" w:space="0" w:color="auto"/>
          <w:right w:val="none" w:sz="0" w:space="0" w:color="auto"/>
        </w:pBdr>
        <w:spacing w:before="0" w:after="0" w:line="20" w:lineRule="exact"/>
        <w:ind w:left="0" w:right="0"/>
        <w:rPr>
          <w:rFonts w:ascii="Raleway" w:eastAsia="Raleway" w:hAnsi="Raleway" w:cs="Raleway"/>
          <w:b w:val="0"/>
          <w:bCs w:val="0"/>
          <w:color w:val="333333"/>
          <w:sz w:val="2"/>
          <w:szCs w:val="2"/>
          <w:bdr w:val="none" w:sz="0" w:space="0" w:color="auto"/>
          <w:vertAlign w:val="baseline"/>
        </w:rPr>
      </w:pPr>
    </w:p>
    <w:tbl>
      <w:tblPr>
        <w:tblStyle w:val="divdocumentdivsectiontable"/>
        <w:tblW w:w="0" w:type="auto"/>
        <w:tblCellSpacing w:w="0" w:type="dxa"/>
        <w:tblLayout w:type="fixed"/>
        <w:tblCellMar>
          <w:top w:w="0" w:type="dxa"/>
          <w:left w:w="0" w:type="dxa"/>
          <w:bottom w:w="0" w:type="dxa"/>
          <w:right w:w="0" w:type="dxa"/>
        </w:tblCellMar>
        <w:tblLook w:val="05E0"/>
      </w:tblPr>
      <w:tblGrid>
        <w:gridCol w:w="3020"/>
        <w:gridCol w:w="6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20" w:type="dxa"/>
            <w:noWrap w:val="0"/>
            <w:tcMar>
              <w:top w:w="0" w:type="dxa"/>
              <w:left w:w="0" w:type="dxa"/>
              <w:bottom w:w="3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heading"/>
                <w:rFonts w:ascii="CustomRaleway Medium" w:eastAsia="CustomRaleway Medium" w:hAnsi="CustomRaleway Medium" w:cs="CustomRaleway Medium"/>
                <w:b w:val="0"/>
                <w:bCs w:val="0"/>
                <w:color w:val="333333"/>
                <w:bdr w:val="none" w:sz="0" w:space="0" w:color="auto"/>
                <w:vertAlign w:val="baseline"/>
              </w:rPr>
            </w:pPr>
            <w:r>
              <w:rPr>
                <w:rStyle w:val="divdocumentheading"/>
                <w:rFonts w:ascii="CustomRaleway Medium" w:eastAsia="CustomRaleway Medium" w:hAnsi="CustomRaleway Medium" w:cs="CustomRaleway Medium"/>
                <w:b w:val="0"/>
                <w:bCs w:val="0"/>
                <w:color w:val="333333"/>
                <w:bdr w:val="none" w:sz="0" w:space="0" w:color="auto"/>
                <w:vertAlign w:val="baseline"/>
              </w:rPr>
              <w:t>Links</w:t>
            </w:r>
          </w:p>
        </w:tc>
        <w:tc>
          <w:tcPr>
            <w:tcW w:w="6340" w:type="dxa"/>
            <w:noWrap w:val="0"/>
            <w:tcMar>
              <w:top w:w="0" w:type="dxa"/>
              <w:left w:w="60" w:type="dxa"/>
              <w:bottom w:w="300" w:type="dxa"/>
              <w:right w:w="0" w:type="dxa"/>
            </w:tcMar>
            <w:vAlign w:val="top"/>
            <w:hideMark/>
          </w:tcPr>
          <w:p>
            <w:pPr>
              <w:pStyle w:val="ulli"/>
              <w:numPr>
                <w:ilvl w:val="0"/>
                <w:numId w:val="8"/>
              </w:numPr>
              <w:pBdr>
                <w:top w:val="none" w:sz="0" w:space="0" w:color="auto"/>
                <w:left w:val="none" w:sz="0" w:space="0" w:color="auto"/>
                <w:bottom w:val="none" w:sz="0" w:space="0" w:color="auto"/>
                <w:right w:val="none" w:sz="0" w:space="0" w:color="auto"/>
              </w:pBd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GitHub -&gt; https://github.com/YoussifHany51</w:t>
            </w:r>
          </w:p>
          <w:p>
            <w:pPr>
              <w:pStyle w:val="ulli"/>
              <w:numPr>
                <w:ilvl w:val="0"/>
                <w:numId w:val="8"/>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LinkedIn -&gt; https://www.linkedin.com/in/youssif-hany-630855213/</w:t>
            </w:r>
          </w:p>
          <w:p>
            <w:pPr>
              <w:pStyle w:val="ulli"/>
              <w:numPr>
                <w:ilvl w:val="0"/>
                <w:numId w:val="8"/>
              </w:numPr>
              <w:spacing w:before="0" w:after="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LeetCode -&gt; https://leetcode.com/Youssifhany/</w:t>
            </w:r>
          </w:p>
          <w:p>
            <w:pPr>
              <w:pStyle w:val="ulli"/>
              <w:numPr>
                <w:ilvl w:val="0"/>
                <w:numId w:val="8"/>
              </w:numPr>
              <w:spacing w:before="0" w:after="100" w:line="280" w:lineRule="atLeast"/>
              <w:ind w:left="420" w:right="0" w:hanging="243"/>
              <w:rPr>
                <w:rStyle w:val="divdocumentdivsectiondivsectiontabledivsectionbody"/>
                <w:sz w:val="18"/>
                <w:szCs w:val="18"/>
                <w:bdr w:val="none" w:sz="0" w:space="0" w:color="auto"/>
                <w:vertAlign w:val="baseline"/>
              </w:rPr>
            </w:pPr>
            <w:r>
              <w:rPr>
                <w:rStyle w:val="divdocumentdivsectiondivsectiontabledivsectionbody"/>
                <w:sz w:val="18"/>
                <w:szCs w:val="18"/>
                <w:bdr w:val="none" w:sz="0" w:space="0" w:color="auto"/>
                <w:vertAlign w:val="baseline"/>
              </w:rPr>
              <w:t>Google Play store -&gt; https://play.google.com/store/apps/developer?id=Youssif+Hany</w:t>
            </w:r>
          </w:p>
        </w:tc>
      </w:tr>
    </w:tbl>
    <w:p>
      <w:pPr>
        <w:rPr>
          <w:rFonts w:ascii="Raleway" w:eastAsia="Raleway" w:hAnsi="Raleway" w:cs="Raleway"/>
          <w:b w:val="0"/>
          <w:bCs w:val="0"/>
          <w:color w:val="333333"/>
          <w:bdr w:val="none" w:sz="0" w:space="0" w:color="auto"/>
          <w:vertAlign w:val="baseline"/>
        </w:rPr>
      </w:pPr>
    </w:p>
    <w:sectPr>
      <w:pgSz w:w="12240" w:h="15840"/>
      <w:pgMar w:top="560" w:right="1440" w:bottom="560" w:left="1440" w:header="720" w:footer="720"/>
      <w:cols w:space="720"/>
    </w:sectPr>
  </w:body>
</w:document>
</file>

<file path=word/fontTable.xml><?xml version="1.0" encoding="utf-8"?>
<w:fonts xmlns:r="http://schemas.openxmlformats.org/officeDocument/2006/relationships" xmlns:w="http://schemas.openxmlformats.org/wordprocessingml/2006/main">
  <w:font w:name="Raleway">
    <w:charset w:val="00"/>
    <w:family w:val="auto"/>
    <w:pitch w:val="default"/>
    <w:sig w:usb0="00000000" w:usb1="00000000" w:usb2="00000000" w:usb3="00000000" w:csb0="00000001" w:csb1="00000000"/>
    <w:embedRegular r:id="rId1" w:fontKey="{C7494FC9-16BF-4268-9A4B-240F7506BAB2}"/>
    <w:embedBold r:id="rId2" w:fontKey="{A85DB4CC-11AC-4E3A-8C14-6E0BA48EF44D}"/>
  </w:font>
  <w:font w:name="CustomRaleway Medium">
    <w:charset w:val="00"/>
    <w:family w:val="auto"/>
    <w:pitch w:val="default"/>
    <w:embedRegular r:id="rId3" w:fontKey="{EF0AEE41-646D-4E35-8566-3EC9603ECBD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0" w:firstLine="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0" w:firstLine="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0" w:firstLine="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0" w:firstLine="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0" w:firstLine="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80" w:lineRule="atLeast"/>
    </w:pPr>
    <w:rPr>
      <w:color w:val="333333"/>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ivdocumentdivnameLogo">
    <w:name w:val="div_document_div_nameLogo"/>
    <w:basedOn w:val="DefaultParagraphFont"/>
  </w:style>
  <w:style w:type="character" w:customStyle="1" w:styleId="divdocumentname">
    <w:name w:val="div_document_nam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character" w:customStyle="1" w:styleId="divdocumentdivparagraphCharacter">
    <w:name w:val="div_document_div_paragraph Character"/>
    <w:basedOn w:val="DefaultParagraphFont"/>
  </w:style>
  <w:style w:type="paragraph" w:customStyle="1" w:styleId="divaddress">
    <w:name w:val="div_address"/>
    <w:basedOn w:val="div"/>
    <w:pPr>
      <w:jc w:val="left"/>
    </w:pPr>
    <w:rPr>
      <w:color w:val="999999"/>
    </w:rPr>
  </w:style>
  <w:style w:type="character" w:customStyle="1" w:styleId="divaddressCharacter">
    <w:name w:val="div_address Character"/>
    <w:basedOn w:val="divCharacter"/>
    <w:rPr>
      <w:color w:val="999999"/>
    </w:rPr>
  </w:style>
  <w:style w:type="table" w:customStyle="1" w:styleId="divdocumentdivSECTIONCNTC">
    <w:name w:val="div_document_div_SECTION_CNTC"/>
    <w:basedOn w:val="TableNormal"/>
    <w:tblPr/>
  </w:style>
  <w:style w:type="paragraph" w:customStyle="1" w:styleId="divdocumenttopborder">
    <w:name w:val="div_document_topborder"/>
    <w:basedOn w:val="Normal"/>
    <w:pPr>
      <w:pBdr>
        <w:top w:val="single" w:sz="8" w:space="0" w:color="C3C3C3"/>
      </w:pBdr>
      <w:spacing w:line="20" w:lineRule="atLeast"/>
    </w:pPr>
    <w:rPr>
      <w:sz w:val="2"/>
      <w:szCs w:val="2"/>
    </w:rPr>
  </w:style>
  <w:style w:type="character" w:customStyle="1" w:styleId="divdocumentheading">
    <w:name w:val="div_document_heading"/>
    <w:basedOn w:val="DefaultParagraphFont"/>
  </w:style>
  <w:style w:type="paragraph" w:customStyle="1" w:styleId="divdocumentdivsectiontitle">
    <w:name w:val="div_document_div_sectiontitle"/>
    <w:basedOn w:val="Normal"/>
    <w:pPr>
      <w:spacing w:line="340" w:lineRule="atLeast"/>
    </w:pPr>
    <w:rPr>
      <w:sz w:val="24"/>
      <w:szCs w:val="24"/>
    </w:rPr>
  </w:style>
  <w:style w:type="character" w:customStyle="1" w:styleId="divdocumentdivsectiontitleCharacter">
    <w:name w:val="div_document_div_sectiontitle Character"/>
    <w:basedOn w:val="DefaultParagraphFont"/>
    <w:rPr>
      <w:sz w:val="24"/>
      <w:szCs w:val="24"/>
    </w:rPr>
  </w:style>
  <w:style w:type="character" w:customStyle="1" w:styleId="divdocumentdivsectiondivsectiontabledivsectionbody">
    <w:name w:val="div_document_div_section_div_sectiontable_div_sectionbody"/>
    <w:basedOn w:val="DefaultParagraphFont"/>
    <w:rPr>
      <w:rFonts w:ascii="Raleway" w:eastAsia="Raleway" w:hAnsi="Raleway" w:cs="Raleway"/>
      <w:b w:val="0"/>
      <w:bCs w:val="0"/>
      <w:color w:val="000000"/>
    </w:rPr>
  </w:style>
  <w:style w:type="paragraph" w:customStyle="1" w:styleId="divdocumentdivparagraphParagraph">
    <w:name w:val="div_document_div_paragraph Paragraph"/>
    <w:basedOn w:val="Normal"/>
  </w:style>
  <w:style w:type="paragraph" w:customStyle="1" w:styleId="documentparagraphp">
    <w:name w:val="document_paragraph_p"/>
    <w:basedOn w:val="Normal"/>
    <w:rPr>
      <w:sz w:val="18"/>
      <w:szCs w:val="18"/>
    </w:rPr>
  </w:style>
  <w:style w:type="table" w:customStyle="1" w:styleId="divdocumentdivsectiontable">
    <w:name w:val="div_document_div_sectiontable"/>
    <w:basedOn w:val="TableNormal"/>
    <w:tblPr/>
  </w:style>
  <w:style w:type="paragraph" w:customStyle="1" w:styleId="divdocumentskillSection">
    <w:name w:val="div_document_skillSection"/>
    <w:basedOn w:val="Normal"/>
  </w:style>
  <w:style w:type="paragraph" w:customStyle="1" w:styleId="divskillSectionfield">
    <w:name w:val="div_skillSection_field"/>
    <w:basedOn w:val="Normal"/>
    <w:pPr>
      <w:pBdr>
        <w:right w:val="none" w:sz="0" w:space="10" w:color="auto"/>
      </w:pBdr>
    </w:pPr>
  </w:style>
  <w:style w:type="character" w:customStyle="1" w:styleId="divskillSectionfieldCharacter">
    <w:name w:val="div_skillSection_field Character"/>
    <w:basedOn w:val="DefaultParagraphFont"/>
  </w:style>
  <w:style w:type="paragraph" w:customStyle="1" w:styleId="divdocumentdivparagraphfirstparagraphdivfixedblock">
    <w:name w:val="div_document_div_paragraph_firstparagraph_div_fixedblock"/>
    <w:basedOn w:val="Normal"/>
    <w:rPr>
      <w:vanish/>
    </w:rPr>
  </w:style>
  <w:style w:type="paragraph" w:customStyle="1" w:styleId="spanpaddedline">
    <w:name w:val="span_paddedline"/>
    <w:basedOn w:val="spanParagraph"/>
    <w:rPr>
      <w:rFonts w:ascii="CustomRaleway Medium" w:eastAsia="CustomRaleway Medium" w:hAnsi="CustomRaleway Medium" w:cs="CustomRaleway Medium"/>
      <w:b w:val="0"/>
      <w:bCs w:val="0"/>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jobtitle">
    <w:name w:val="span_jobtitle"/>
    <w:basedOn w:val="spanParagraph"/>
    <w:rPr>
      <w:rFonts w:ascii="CustomRaleway Medium" w:eastAsia="CustomRaleway Medium" w:hAnsi="CustomRaleway Medium" w:cs="CustomRaleway Medium"/>
      <w:b w:val="0"/>
      <w:bCs w:val="0"/>
      <w:color w:val="000000"/>
    </w:rPr>
  </w:style>
  <w:style w:type="character" w:customStyle="1" w:styleId="spancompanyname">
    <w:name w:val="span_companyname"/>
    <w:basedOn w:val="span"/>
    <w:rPr>
      <w:rFonts w:ascii="CustomRaleway Medium" w:eastAsia="CustomRaleway Medium" w:hAnsi="CustomRaleway Medium" w:cs="CustomRaleway Medium"/>
      <w:b w:val="0"/>
      <w:bCs w:val="0"/>
      <w:color w:val="000000"/>
    </w:rPr>
  </w:style>
  <w:style w:type="character" w:customStyle="1" w:styleId="spanjoblocation">
    <w:name w:val="span_joblocation"/>
    <w:basedOn w:val="span"/>
    <w:rPr>
      <w:rFonts w:ascii="CustomRaleway Medium" w:eastAsia="CustomRaleway Medium" w:hAnsi="CustomRaleway Medium" w:cs="CustomRaleway Medium"/>
      <w:b w:val="0"/>
      <w:bCs w:val="0"/>
      <w:color w:val="000000"/>
    </w:rPr>
  </w:style>
  <w:style w:type="paragraph" w:customStyle="1" w:styleId="spantext-break">
    <w:name w:val="span_text-break"/>
    <w:basedOn w:val="spanParagraph"/>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paragraph" w:customStyle="1" w:styleId="divfixedblock">
    <w:name w:val="div_fixedblock"/>
    <w:basedOn w:val="div"/>
    <w:pPr>
      <w:spacing w:line="160" w:lineRule="atLeast"/>
    </w:pPr>
    <w:rPr>
      <w:sz w:val="16"/>
      <w:szCs w:val="16"/>
    </w:rPr>
  </w:style>
  <w:style w:type="paragraph" w:customStyle="1" w:styleId="divdocumentparagraphnth-last-child1spantext-break">
    <w:name w:val="div_document_paragraph_nth-last-child(1)_span_text-break"/>
    <w:basedOn w:val="Normal"/>
  </w:style>
  <w:style w:type="character" w:customStyle="1" w:styleId="spandegree">
    <w:name w:val="span_degree"/>
    <w:basedOn w:val="span"/>
    <w:rPr>
      <w:rFonts w:ascii="CustomRaleway Medium" w:eastAsia="CustomRaleway Medium" w:hAnsi="CustomRaleway Medium" w:cs="CustomRaleway Medium"/>
      <w:b w:val="0"/>
      <w:bCs w:val="0"/>
      <w:color w:val="000000"/>
    </w:rPr>
  </w:style>
  <w:style w:type="paragraph" w:customStyle="1" w:styleId="li">
    <w:name w:val="li"/>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Youssif Hany Yassen</dc:title>
  <cp:revision>0</cp:revision>
</cp:coreProperties>
</file>